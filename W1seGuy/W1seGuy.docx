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E5C8B" w14:textId="0BBB3178" w:rsidR="00D967D6" w:rsidRDefault="005A1E7B" w:rsidP="008918EA">
      <w:r>
        <w:t xml:space="preserve">key is 5-character string randomly selected from ASCII letter and digits. </w:t>
      </w:r>
    </w:p>
    <w:p w14:paraId="6CB11692" w14:textId="77777777" w:rsidR="008918EA" w:rsidRDefault="008918EA" w:rsidP="008918EA"/>
    <w:p w14:paraId="67B9731D" w14:textId="1700C83A" w:rsidR="008918EA" w:rsidRDefault="005A1E7B" w:rsidP="008918EA">
      <w:pPr>
        <w:rPr>
          <w:lang w:val="en-AU"/>
        </w:rPr>
      </w:pPr>
      <w:r w:rsidRPr="005A1E7B">
        <w:rPr>
          <w:lang w:val="en-AU"/>
        </w:rPr>
        <w:drawing>
          <wp:inline distT="0" distB="0" distL="0" distR="0" wp14:anchorId="140E0535" wp14:editId="6B05DFD8">
            <wp:extent cx="5943600" cy="531495"/>
            <wp:effectExtent l="0" t="0" r="0" b="1905"/>
            <wp:docPr id="188305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51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5494" w14:textId="77777777" w:rsidR="005A1E7B" w:rsidRDefault="005A1E7B" w:rsidP="008918EA">
      <w:pPr>
        <w:rPr>
          <w:lang w:val="en-AU"/>
        </w:rPr>
      </w:pPr>
    </w:p>
    <w:p w14:paraId="2AC36A70" w14:textId="04BBA159" w:rsidR="008918EA" w:rsidRDefault="005A1E7B" w:rsidP="008918EA">
      <w:pPr>
        <w:rPr>
          <w:lang w:val="en-AU"/>
        </w:rPr>
      </w:pPr>
      <w:r>
        <w:rPr>
          <w:lang w:val="en-AU"/>
        </w:rPr>
        <w:t>i%len(key) will return a value between 0 and 4 as len(key) = 5</w:t>
      </w:r>
    </w:p>
    <w:p w14:paraId="7AFF5416" w14:textId="77777777" w:rsidR="005A1E7B" w:rsidRDefault="005A1E7B" w:rsidP="008918EA">
      <w:pPr>
        <w:rPr>
          <w:lang w:val="en-AU"/>
        </w:rPr>
      </w:pPr>
    </w:p>
    <w:p w14:paraId="1BFB51F2" w14:textId="0883D63C" w:rsidR="005A1E7B" w:rsidRDefault="005A1E7B" w:rsidP="008918EA">
      <w:pPr>
        <w:rPr>
          <w:lang w:val="en-AU"/>
        </w:rPr>
      </w:pPr>
      <w:r w:rsidRPr="005A1E7B">
        <w:rPr>
          <w:lang w:val="en-AU"/>
        </w:rPr>
        <w:drawing>
          <wp:inline distT="0" distB="0" distL="0" distR="0" wp14:anchorId="44BE7E7C" wp14:editId="3C9090A4">
            <wp:extent cx="4694327" cy="1844200"/>
            <wp:effectExtent l="0" t="0" r="0" b="3810"/>
            <wp:docPr id="552279124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79124" name="Picture 1" descr="A computer screen with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ECFD9" w14:textId="77777777" w:rsidR="005A1E7B" w:rsidRDefault="005A1E7B" w:rsidP="008918EA">
      <w:pPr>
        <w:rPr>
          <w:lang w:val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A1E7B" w14:paraId="10CBA17C" w14:textId="77777777" w:rsidTr="005A1E7B">
        <w:tc>
          <w:tcPr>
            <w:tcW w:w="4675" w:type="dxa"/>
          </w:tcPr>
          <w:p w14:paraId="5A21A64E" w14:textId="7C8D6B26" w:rsidR="005A1E7B" w:rsidRPr="005A1E7B" w:rsidRDefault="005A1E7B" w:rsidP="008918EA">
            <w:pPr>
              <w:rPr>
                <w:b/>
                <w:bCs/>
                <w:lang w:val="en-AU"/>
              </w:rPr>
            </w:pPr>
            <w:r w:rsidRPr="005A1E7B">
              <w:rPr>
                <w:b/>
                <w:bCs/>
                <w:lang w:val="en-AU"/>
              </w:rPr>
              <w:t>i</w:t>
            </w:r>
          </w:p>
        </w:tc>
        <w:tc>
          <w:tcPr>
            <w:tcW w:w="4675" w:type="dxa"/>
          </w:tcPr>
          <w:p w14:paraId="57F5EE81" w14:textId="79D33914" w:rsidR="005A1E7B" w:rsidRPr="005A1E7B" w:rsidRDefault="005A1E7B" w:rsidP="008918EA">
            <w:pPr>
              <w:rPr>
                <w:b/>
                <w:bCs/>
                <w:lang w:val="en-AU"/>
              </w:rPr>
            </w:pPr>
            <w:r w:rsidRPr="005A1E7B">
              <w:rPr>
                <w:b/>
                <w:bCs/>
                <w:lang w:val="en-AU"/>
              </w:rPr>
              <w:t>i%len(key)</w:t>
            </w:r>
          </w:p>
        </w:tc>
      </w:tr>
      <w:tr w:rsidR="005A1E7B" w14:paraId="655E9A8B" w14:textId="77777777" w:rsidTr="005A1E7B">
        <w:tc>
          <w:tcPr>
            <w:tcW w:w="4675" w:type="dxa"/>
          </w:tcPr>
          <w:p w14:paraId="6EFEC49F" w14:textId="2D297593" w:rsidR="005A1E7B" w:rsidRDefault="005A1E7B" w:rsidP="008918EA">
            <w:pPr>
              <w:rPr>
                <w:lang w:val="en-AU"/>
              </w:rPr>
            </w:pPr>
            <w:r>
              <w:rPr>
                <w:lang w:val="en-AU"/>
              </w:rPr>
              <w:t>0</w:t>
            </w:r>
          </w:p>
        </w:tc>
        <w:tc>
          <w:tcPr>
            <w:tcW w:w="4675" w:type="dxa"/>
          </w:tcPr>
          <w:p w14:paraId="3EC9F8E7" w14:textId="2A90629E" w:rsidR="005A1E7B" w:rsidRDefault="005A1E7B" w:rsidP="008918EA">
            <w:pPr>
              <w:rPr>
                <w:lang w:val="en-AU"/>
              </w:rPr>
            </w:pPr>
            <w:r>
              <w:rPr>
                <w:lang w:val="en-AU"/>
              </w:rPr>
              <w:t>0</w:t>
            </w:r>
          </w:p>
        </w:tc>
      </w:tr>
      <w:tr w:rsidR="005A1E7B" w14:paraId="2128B7AA" w14:textId="77777777" w:rsidTr="005A1E7B">
        <w:tc>
          <w:tcPr>
            <w:tcW w:w="4675" w:type="dxa"/>
          </w:tcPr>
          <w:p w14:paraId="795BC486" w14:textId="0024158E" w:rsidR="005A1E7B" w:rsidRDefault="005A1E7B" w:rsidP="008918EA">
            <w:pPr>
              <w:rPr>
                <w:lang w:val="en-AU"/>
              </w:rPr>
            </w:pPr>
            <w:r>
              <w:rPr>
                <w:lang w:val="en-AU"/>
              </w:rPr>
              <w:t>1</w:t>
            </w:r>
          </w:p>
        </w:tc>
        <w:tc>
          <w:tcPr>
            <w:tcW w:w="4675" w:type="dxa"/>
          </w:tcPr>
          <w:p w14:paraId="508F3673" w14:textId="035B8703" w:rsidR="005A1E7B" w:rsidRDefault="005A1E7B" w:rsidP="008918EA">
            <w:pPr>
              <w:rPr>
                <w:lang w:val="en-AU"/>
              </w:rPr>
            </w:pPr>
            <w:r>
              <w:rPr>
                <w:lang w:val="en-AU"/>
              </w:rPr>
              <w:t>1</w:t>
            </w:r>
          </w:p>
        </w:tc>
      </w:tr>
      <w:tr w:rsidR="005A1E7B" w14:paraId="6D9F18A2" w14:textId="77777777" w:rsidTr="005A1E7B">
        <w:tc>
          <w:tcPr>
            <w:tcW w:w="4675" w:type="dxa"/>
          </w:tcPr>
          <w:p w14:paraId="321ABF16" w14:textId="5B446554" w:rsidR="005A1E7B" w:rsidRDefault="005A1E7B" w:rsidP="008918EA">
            <w:pPr>
              <w:rPr>
                <w:lang w:val="en-AU"/>
              </w:rPr>
            </w:pPr>
            <w:r>
              <w:rPr>
                <w:lang w:val="en-AU"/>
              </w:rPr>
              <w:t>…</w:t>
            </w:r>
          </w:p>
        </w:tc>
        <w:tc>
          <w:tcPr>
            <w:tcW w:w="4675" w:type="dxa"/>
          </w:tcPr>
          <w:p w14:paraId="47219006" w14:textId="2A869EFD" w:rsidR="005A1E7B" w:rsidRDefault="005A1E7B" w:rsidP="008918EA">
            <w:pPr>
              <w:rPr>
                <w:lang w:val="en-AU"/>
              </w:rPr>
            </w:pPr>
            <w:r>
              <w:rPr>
                <w:lang w:val="en-AU"/>
              </w:rPr>
              <w:t>…</w:t>
            </w:r>
          </w:p>
        </w:tc>
      </w:tr>
      <w:tr w:rsidR="005A1E7B" w14:paraId="2A365AE3" w14:textId="77777777" w:rsidTr="005A1E7B">
        <w:tc>
          <w:tcPr>
            <w:tcW w:w="4675" w:type="dxa"/>
          </w:tcPr>
          <w:p w14:paraId="0B80F29F" w14:textId="3B6D7B0B" w:rsidR="005A1E7B" w:rsidRDefault="005A1E7B" w:rsidP="008918EA">
            <w:pPr>
              <w:rPr>
                <w:lang w:val="en-AU"/>
              </w:rPr>
            </w:pPr>
            <w:r>
              <w:rPr>
                <w:lang w:val="en-AU"/>
              </w:rPr>
              <w:t>19</w:t>
            </w:r>
          </w:p>
        </w:tc>
        <w:tc>
          <w:tcPr>
            <w:tcW w:w="4675" w:type="dxa"/>
          </w:tcPr>
          <w:p w14:paraId="6CE8634C" w14:textId="72162431" w:rsidR="005A1E7B" w:rsidRDefault="005A1E7B" w:rsidP="008918EA">
            <w:pPr>
              <w:rPr>
                <w:lang w:val="en-AU"/>
              </w:rPr>
            </w:pPr>
            <w:r>
              <w:rPr>
                <w:lang w:val="en-AU"/>
              </w:rPr>
              <w:t>4</w:t>
            </w:r>
          </w:p>
        </w:tc>
      </w:tr>
      <w:tr w:rsidR="005A1E7B" w14:paraId="3CEBD1DE" w14:textId="77777777" w:rsidTr="005A1E7B">
        <w:tc>
          <w:tcPr>
            <w:tcW w:w="4675" w:type="dxa"/>
          </w:tcPr>
          <w:p w14:paraId="02498F1C" w14:textId="3E6E946C" w:rsidR="005A1E7B" w:rsidRDefault="005A1E7B" w:rsidP="008918EA">
            <w:pPr>
              <w:rPr>
                <w:lang w:val="en-AU"/>
              </w:rPr>
            </w:pPr>
            <w:r>
              <w:rPr>
                <w:lang w:val="en-AU"/>
              </w:rPr>
              <w:t>20</w:t>
            </w:r>
          </w:p>
        </w:tc>
        <w:tc>
          <w:tcPr>
            <w:tcW w:w="4675" w:type="dxa"/>
          </w:tcPr>
          <w:p w14:paraId="5B03D413" w14:textId="3340D8FD" w:rsidR="005A1E7B" w:rsidRDefault="005A1E7B" w:rsidP="008918EA">
            <w:pPr>
              <w:rPr>
                <w:lang w:val="en-AU"/>
              </w:rPr>
            </w:pPr>
            <w:r>
              <w:rPr>
                <w:lang w:val="en-AU"/>
              </w:rPr>
              <w:t>0</w:t>
            </w:r>
          </w:p>
        </w:tc>
      </w:tr>
      <w:tr w:rsidR="005A1E7B" w14:paraId="146151DF" w14:textId="77777777" w:rsidTr="005A1E7B">
        <w:tc>
          <w:tcPr>
            <w:tcW w:w="4675" w:type="dxa"/>
          </w:tcPr>
          <w:p w14:paraId="6DB6E535" w14:textId="151FA850" w:rsidR="005A1E7B" w:rsidRDefault="005A1E7B" w:rsidP="008918EA">
            <w:pPr>
              <w:rPr>
                <w:lang w:val="en-AU"/>
              </w:rPr>
            </w:pPr>
            <w:r>
              <w:rPr>
                <w:lang w:val="en-AU"/>
              </w:rPr>
              <w:t>…</w:t>
            </w:r>
          </w:p>
        </w:tc>
        <w:tc>
          <w:tcPr>
            <w:tcW w:w="4675" w:type="dxa"/>
          </w:tcPr>
          <w:p w14:paraId="1C8423E2" w14:textId="500F3D84" w:rsidR="005A1E7B" w:rsidRDefault="005A1E7B" w:rsidP="008918EA">
            <w:pPr>
              <w:rPr>
                <w:lang w:val="en-AU"/>
              </w:rPr>
            </w:pPr>
            <w:r>
              <w:rPr>
                <w:lang w:val="en-AU"/>
              </w:rPr>
              <w:t>…</w:t>
            </w:r>
          </w:p>
        </w:tc>
      </w:tr>
    </w:tbl>
    <w:p w14:paraId="32F3856A" w14:textId="77777777" w:rsidR="005A1E7B" w:rsidRPr="008918EA" w:rsidRDefault="005A1E7B" w:rsidP="008918EA">
      <w:pPr>
        <w:rPr>
          <w:lang w:val="en-AU"/>
        </w:rPr>
      </w:pPr>
    </w:p>
    <w:p w14:paraId="1E4B6F12" w14:textId="1A716966" w:rsidR="008918EA" w:rsidRDefault="00A95FED" w:rsidP="008918EA">
      <w:r>
        <w:t>Run the program:</w:t>
      </w:r>
      <w:r>
        <w:br/>
      </w:r>
      <w:r>
        <w:br/>
      </w:r>
      <w:r w:rsidRPr="00A95FED">
        <w:drawing>
          <wp:inline distT="0" distB="0" distL="0" distR="0" wp14:anchorId="0BE532EB" wp14:editId="487AAC74">
            <wp:extent cx="5943600" cy="990600"/>
            <wp:effectExtent l="0" t="0" r="0" b="0"/>
            <wp:docPr id="14218446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4467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0D55" w14:textId="77777777" w:rsidR="00A95FED" w:rsidRDefault="00A95FED" w:rsidP="008918EA"/>
    <w:p w14:paraId="6850368D" w14:textId="0B957B9D" w:rsidR="00A95FED" w:rsidRDefault="00A95FED" w:rsidP="008918EA">
      <w:r>
        <w:t>Try to decode the encoded text</w:t>
      </w:r>
    </w:p>
    <w:p w14:paraId="13EFE757" w14:textId="77777777" w:rsidR="00A95FED" w:rsidRDefault="00A95FED" w:rsidP="008918EA"/>
    <w:p w14:paraId="676CB09D" w14:textId="69FAED69" w:rsidR="00A95FED" w:rsidRDefault="007A32D7" w:rsidP="008918EA">
      <w:r w:rsidRPr="007A32D7">
        <w:lastRenderedPageBreak/>
        <w:drawing>
          <wp:inline distT="0" distB="0" distL="0" distR="0" wp14:anchorId="5A72C217" wp14:editId="01CA463F">
            <wp:extent cx="5943600" cy="2072005"/>
            <wp:effectExtent l="0" t="0" r="0" b="4445"/>
            <wp:docPr id="240680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8033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1AC71" w14:textId="77777777" w:rsidR="00A95FED" w:rsidRDefault="00A95FED" w:rsidP="008918EA"/>
    <w:p w14:paraId="00974F08" w14:textId="4F0FB4AF" w:rsidR="00A95FED" w:rsidRDefault="00A95FED" w:rsidP="008918EA">
      <w:r>
        <w:t>T</w:t>
      </w:r>
      <w:r>
        <w:t>he length of the decoded text is 40</w:t>
      </w:r>
      <w:r>
        <w:t xml:space="preserve">. </w:t>
      </w:r>
    </w:p>
    <w:p w14:paraId="3D7E21FD" w14:textId="016D46DF" w:rsidR="00A95FED" w:rsidRDefault="00A95FED" w:rsidP="008918EA">
      <w:r>
        <w:t>We have flag XOR key = decoded</w:t>
      </w:r>
      <w:r w:rsidR="007A32D7">
        <w:t>_</w:t>
      </w:r>
      <w:r>
        <w:t xml:space="preserve">text, so key = </w:t>
      </w:r>
      <w:r w:rsidR="007A32D7">
        <w:t>decoded_text</w:t>
      </w:r>
      <w:r>
        <w:t xml:space="preserve"> XOR flag.</w:t>
      </w:r>
    </w:p>
    <w:p w14:paraId="5ED419BF" w14:textId="5630A737" w:rsidR="00A95FED" w:rsidRDefault="00A95FED" w:rsidP="008918EA">
      <w:r>
        <w:t xml:space="preserve">flag has the pattern THM{…}, which means </w:t>
      </w:r>
      <w:r>
        <w:t xml:space="preserve">key = </w:t>
      </w:r>
      <w:r w:rsidR="007A32D7">
        <w:t>decoded_text</w:t>
      </w:r>
      <w:r>
        <w:t xml:space="preserve"> XOR THM{…}</w:t>
      </w:r>
    </w:p>
    <w:p w14:paraId="6BA41A81" w14:textId="39FA55BB" w:rsidR="007A32D7" w:rsidRDefault="007A32D7" w:rsidP="008918EA">
      <w:r>
        <w:t>We can get the first 4 characters of the flag using</w:t>
      </w:r>
    </w:p>
    <w:p w14:paraId="24DA2A4B" w14:textId="2AA2900C" w:rsidR="007A32D7" w:rsidRPr="007A32D7" w:rsidRDefault="007A32D7" w:rsidP="007A32D7">
      <w:pPr>
        <w:ind w:left="720"/>
        <w:rPr>
          <w:lang w:val="en-AU"/>
        </w:rPr>
      </w:pPr>
      <w:r w:rsidRPr="007A32D7">
        <w:rPr>
          <w:lang w:val="en-AU"/>
        </w:rPr>
        <w:t>first_letter = chr(ord(</w:t>
      </w:r>
      <w:r>
        <w:t>decoded_text</w:t>
      </w:r>
      <w:r w:rsidRPr="007A32D7">
        <w:rPr>
          <w:lang w:val="en-AU"/>
        </w:rPr>
        <w:t xml:space="preserve"> </w:t>
      </w:r>
      <w:r w:rsidRPr="007A32D7">
        <w:rPr>
          <w:lang w:val="en-AU"/>
        </w:rPr>
        <w:t>[0]) ^ ord("T"))</w:t>
      </w:r>
    </w:p>
    <w:p w14:paraId="6095526A" w14:textId="7643E042" w:rsidR="007A32D7" w:rsidRPr="007A32D7" w:rsidRDefault="007A32D7" w:rsidP="007A32D7">
      <w:pPr>
        <w:ind w:left="720"/>
        <w:rPr>
          <w:lang w:val="en-AU"/>
        </w:rPr>
      </w:pPr>
      <w:r w:rsidRPr="007A32D7">
        <w:rPr>
          <w:lang w:val="en-AU"/>
        </w:rPr>
        <w:t>second_letter = chr(ord(</w:t>
      </w:r>
      <w:r>
        <w:t>decoded_text</w:t>
      </w:r>
      <w:r w:rsidRPr="007A32D7">
        <w:rPr>
          <w:lang w:val="en-AU"/>
        </w:rPr>
        <w:t xml:space="preserve"> </w:t>
      </w:r>
      <w:r w:rsidRPr="007A32D7">
        <w:rPr>
          <w:lang w:val="en-AU"/>
        </w:rPr>
        <w:t>[1]) ^ ord("H"))</w:t>
      </w:r>
    </w:p>
    <w:p w14:paraId="5B879E2C" w14:textId="491FC59D" w:rsidR="007A32D7" w:rsidRPr="007A32D7" w:rsidRDefault="007A32D7" w:rsidP="007A32D7">
      <w:pPr>
        <w:ind w:left="720"/>
        <w:rPr>
          <w:lang w:val="en-AU"/>
        </w:rPr>
      </w:pPr>
      <w:r w:rsidRPr="007A32D7">
        <w:rPr>
          <w:lang w:val="en-AU"/>
        </w:rPr>
        <w:t>third_letter = chr(ord(</w:t>
      </w:r>
      <w:r>
        <w:t>decoded_text</w:t>
      </w:r>
      <w:r w:rsidRPr="007A32D7">
        <w:rPr>
          <w:lang w:val="en-AU"/>
        </w:rPr>
        <w:t xml:space="preserve"> </w:t>
      </w:r>
      <w:r w:rsidRPr="007A32D7">
        <w:rPr>
          <w:lang w:val="en-AU"/>
        </w:rPr>
        <w:t>[2]) ^ ord("M"))</w:t>
      </w:r>
    </w:p>
    <w:p w14:paraId="4C9ECFC3" w14:textId="749810E8" w:rsidR="007A32D7" w:rsidRPr="007A32D7" w:rsidRDefault="007A32D7" w:rsidP="007A32D7">
      <w:pPr>
        <w:ind w:left="720"/>
        <w:rPr>
          <w:lang w:val="en-AU"/>
        </w:rPr>
      </w:pPr>
      <w:r w:rsidRPr="007A32D7">
        <w:rPr>
          <w:lang w:val="en-AU"/>
        </w:rPr>
        <w:t>fourth_letter = chr(ord(</w:t>
      </w:r>
      <w:r>
        <w:t>decoded_text</w:t>
      </w:r>
      <w:r w:rsidRPr="007A32D7">
        <w:rPr>
          <w:lang w:val="en-AU"/>
        </w:rPr>
        <w:t xml:space="preserve"> </w:t>
      </w:r>
      <w:r w:rsidRPr="007A32D7">
        <w:rPr>
          <w:lang w:val="en-AU"/>
        </w:rPr>
        <w:t>[3]) ^ ord("{"))</w:t>
      </w:r>
    </w:p>
    <w:p w14:paraId="3F211E66" w14:textId="77777777" w:rsidR="007A32D7" w:rsidRDefault="007A32D7" w:rsidP="008918EA">
      <w:r>
        <w:t>As the decoded text has 40 letters, the last letter of the key can also be obtained using the last letter to the decoded text:</w:t>
      </w:r>
    </w:p>
    <w:p w14:paraId="3EA626D5" w14:textId="77777777" w:rsidR="007A32D7" w:rsidRPr="007A32D7" w:rsidRDefault="007A32D7" w:rsidP="007A32D7">
      <w:pPr>
        <w:rPr>
          <w:lang w:val="en-AU"/>
        </w:rPr>
      </w:pPr>
      <w:r>
        <w:tab/>
      </w:r>
      <w:r w:rsidRPr="007A32D7">
        <w:rPr>
          <w:lang w:val="en-AU"/>
        </w:rPr>
        <w:t>last_letter = chr(ord(decoded_text[39]) ^ ord("}"))</w:t>
      </w:r>
    </w:p>
    <w:p w14:paraId="530DDC0D" w14:textId="072C946C" w:rsidR="007A32D7" w:rsidRDefault="007A32D7" w:rsidP="008918EA"/>
    <w:p w14:paraId="0D107C78" w14:textId="64C082B8" w:rsidR="007A32D7" w:rsidRDefault="007A32D7" w:rsidP="008918EA">
      <w:r w:rsidRPr="007A32D7">
        <w:drawing>
          <wp:inline distT="0" distB="0" distL="0" distR="0" wp14:anchorId="4863B60B" wp14:editId="51855F00">
            <wp:extent cx="5943600" cy="1481455"/>
            <wp:effectExtent l="0" t="0" r="0" b="4445"/>
            <wp:docPr id="2146753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5353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78CC1" w14:textId="50A7597E" w:rsidR="00A95FED" w:rsidRDefault="007A32D7" w:rsidP="008918EA">
      <w:r>
        <w:t xml:space="preserve"> </w:t>
      </w:r>
    </w:p>
    <w:p w14:paraId="0E162E3E" w14:textId="43A6739A" w:rsidR="0077490C" w:rsidRDefault="00180EF2" w:rsidP="008918EA">
      <w:r>
        <w:t>With</w:t>
      </w:r>
      <w:r w:rsidR="0077490C">
        <w:t xml:space="preserve"> the key, </w:t>
      </w:r>
      <w:r>
        <w:t xml:space="preserve">we can </w:t>
      </w:r>
      <w:r w:rsidR="0077490C">
        <w:t>XOR it with decoded_text</w:t>
      </w:r>
      <w:r>
        <w:t xml:space="preserve"> to get the first flag:</w:t>
      </w:r>
      <w:r w:rsidR="0077490C">
        <w:br/>
      </w:r>
      <w:r w:rsidR="0077490C">
        <w:br/>
      </w:r>
      <w:r w:rsidR="0077490C" w:rsidRPr="0077490C">
        <w:drawing>
          <wp:inline distT="0" distB="0" distL="0" distR="0" wp14:anchorId="35FCA420" wp14:editId="694A94A0">
            <wp:extent cx="5943600" cy="1106170"/>
            <wp:effectExtent l="0" t="0" r="0" b="0"/>
            <wp:docPr id="200314669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46691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DA1F" w14:textId="77777777" w:rsidR="0077490C" w:rsidRDefault="0077490C" w:rsidP="008918EA"/>
    <w:p w14:paraId="09F2B9F5" w14:textId="574CF8D1" w:rsidR="007A32D7" w:rsidRDefault="007A32D7" w:rsidP="008918EA">
      <w:r>
        <w:t xml:space="preserve">Enter the </w:t>
      </w:r>
      <w:r w:rsidR="00180EF2">
        <w:t>first flag in the program to get the second one</w:t>
      </w:r>
      <w:r>
        <w:t>:</w:t>
      </w:r>
    </w:p>
    <w:p w14:paraId="2F95450A" w14:textId="2FB69158" w:rsidR="007A32D7" w:rsidRPr="008918EA" w:rsidRDefault="007A32D7" w:rsidP="008918EA">
      <w:r>
        <w:lastRenderedPageBreak/>
        <w:br/>
      </w:r>
      <w:r w:rsidRPr="007A32D7">
        <w:drawing>
          <wp:inline distT="0" distB="0" distL="0" distR="0" wp14:anchorId="1E6267AF" wp14:editId="7FCB277B">
            <wp:extent cx="5943600" cy="1419225"/>
            <wp:effectExtent l="0" t="0" r="0" b="9525"/>
            <wp:docPr id="5674303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3030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32D7" w:rsidRPr="00891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EBE341E"/>
    <w:multiLevelType w:val="multilevel"/>
    <w:tmpl w:val="3244B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B067449"/>
    <w:multiLevelType w:val="multilevel"/>
    <w:tmpl w:val="A6E4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272B58"/>
    <w:multiLevelType w:val="multilevel"/>
    <w:tmpl w:val="16A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F07633"/>
    <w:multiLevelType w:val="multilevel"/>
    <w:tmpl w:val="8F3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4C385162"/>
    <w:multiLevelType w:val="multilevel"/>
    <w:tmpl w:val="DDE6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7A25953"/>
    <w:multiLevelType w:val="multilevel"/>
    <w:tmpl w:val="0F76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94918006">
    <w:abstractNumId w:val="24"/>
  </w:num>
  <w:num w:numId="2" w16cid:durableId="1144736704">
    <w:abstractNumId w:val="12"/>
  </w:num>
  <w:num w:numId="3" w16cid:durableId="1629319864">
    <w:abstractNumId w:val="10"/>
  </w:num>
  <w:num w:numId="4" w16cid:durableId="2007240539">
    <w:abstractNumId w:val="26"/>
  </w:num>
  <w:num w:numId="5" w16cid:durableId="1267079294">
    <w:abstractNumId w:val="14"/>
  </w:num>
  <w:num w:numId="6" w16cid:durableId="1654093655">
    <w:abstractNumId w:val="20"/>
  </w:num>
  <w:num w:numId="7" w16cid:durableId="1443306279">
    <w:abstractNumId w:val="22"/>
  </w:num>
  <w:num w:numId="8" w16cid:durableId="151221732">
    <w:abstractNumId w:val="9"/>
  </w:num>
  <w:num w:numId="9" w16cid:durableId="936981612">
    <w:abstractNumId w:val="7"/>
  </w:num>
  <w:num w:numId="10" w16cid:durableId="605045878">
    <w:abstractNumId w:val="6"/>
  </w:num>
  <w:num w:numId="11" w16cid:durableId="693118904">
    <w:abstractNumId w:val="5"/>
  </w:num>
  <w:num w:numId="12" w16cid:durableId="1596589729">
    <w:abstractNumId w:val="4"/>
  </w:num>
  <w:num w:numId="13" w16cid:durableId="1970355165">
    <w:abstractNumId w:val="8"/>
  </w:num>
  <w:num w:numId="14" w16cid:durableId="1722904480">
    <w:abstractNumId w:val="3"/>
  </w:num>
  <w:num w:numId="15" w16cid:durableId="426774254">
    <w:abstractNumId w:val="2"/>
  </w:num>
  <w:num w:numId="16" w16cid:durableId="1322468582">
    <w:abstractNumId w:val="1"/>
  </w:num>
  <w:num w:numId="17" w16cid:durableId="1140029798">
    <w:abstractNumId w:val="0"/>
  </w:num>
  <w:num w:numId="18" w16cid:durableId="250434542">
    <w:abstractNumId w:val="18"/>
  </w:num>
  <w:num w:numId="19" w16cid:durableId="1594976903">
    <w:abstractNumId w:val="19"/>
  </w:num>
  <w:num w:numId="20" w16cid:durableId="1856725132">
    <w:abstractNumId w:val="25"/>
  </w:num>
  <w:num w:numId="21" w16cid:durableId="1041903584">
    <w:abstractNumId w:val="21"/>
  </w:num>
  <w:num w:numId="22" w16cid:durableId="1050611626">
    <w:abstractNumId w:val="11"/>
  </w:num>
  <w:num w:numId="23" w16cid:durableId="1711491384">
    <w:abstractNumId w:val="28"/>
  </w:num>
  <w:num w:numId="24" w16cid:durableId="1309433721">
    <w:abstractNumId w:val="13"/>
  </w:num>
  <w:num w:numId="25" w16cid:durableId="1171678782">
    <w:abstractNumId w:val="17"/>
  </w:num>
  <w:num w:numId="26" w16cid:durableId="1067344530">
    <w:abstractNumId w:val="15"/>
  </w:num>
  <w:num w:numId="27" w16cid:durableId="725108599">
    <w:abstractNumId w:val="23"/>
  </w:num>
  <w:num w:numId="28" w16cid:durableId="707489938">
    <w:abstractNumId w:val="27"/>
  </w:num>
  <w:num w:numId="29" w16cid:durableId="142733855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0B7"/>
    <w:rsid w:val="000E60B7"/>
    <w:rsid w:val="000E74D6"/>
    <w:rsid w:val="00180EF2"/>
    <w:rsid w:val="003D5904"/>
    <w:rsid w:val="004566FE"/>
    <w:rsid w:val="00497FE1"/>
    <w:rsid w:val="005152AF"/>
    <w:rsid w:val="005A1E7B"/>
    <w:rsid w:val="00645252"/>
    <w:rsid w:val="006D3D74"/>
    <w:rsid w:val="0077490C"/>
    <w:rsid w:val="007A32D7"/>
    <w:rsid w:val="007B1356"/>
    <w:rsid w:val="0083569A"/>
    <w:rsid w:val="008918EA"/>
    <w:rsid w:val="00A9204E"/>
    <w:rsid w:val="00A95FED"/>
    <w:rsid w:val="00B73C76"/>
    <w:rsid w:val="00D967D6"/>
    <w:rsid w:val="00F26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EBE02"/>
  <w15:chartTrackingRefBased/>
  <w15:docId w15:val="{B774C07D-5629-4935-A8B1-FA0C5406B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table" w:styleId="TableGrid">
    <w:name w:val="Table Grid"/>
    <w:basedOn w:val="TableNormal"/>
    <w:uiPriority w:val="39"/>
    <w:rsid w:val="005A1E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219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8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6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5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98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19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61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46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59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6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00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5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05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11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3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4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92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60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34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55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5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3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65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3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62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08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9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64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81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52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33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31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9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8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3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23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9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1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0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8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9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19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6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50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7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43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2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59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35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92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12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77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6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08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04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47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4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07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39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3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26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1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17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8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9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46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33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2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1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6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2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03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1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54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2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98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7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35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5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7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tua\AppData\Local\Microsoft\Office\16.0\DTS\en-AU%7bFBFD802F-654C-479A-AB1B-1B249D24D012%7d\%7bC56344BD-A84F-4446-9F95-5C46382FBD6F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{C56344BD-A84F-4446-9F95-5C46382FBD6F}tf02786999_win32.dotx</Template>
  <TotalTime>77</TotalTime>
  <Pages>3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Hoang</dc:creator>
  <cp:keywords/>
  <dc:description/>
  <cp:lastModifiedBy>Tuan Hoang</cp:lastModifiedBy>
  <cp:revision>9</cp:revision>
  <dcterms:created xsi:type="dcterms:W3CDTF">2025-06-09T03:31:00Z</dcterms:created>
  <dcterms:modified xsi:type="dcterms:W3CDTF">2026-01-03T11:36:00Z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